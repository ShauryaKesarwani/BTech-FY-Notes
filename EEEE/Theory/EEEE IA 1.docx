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253"/>
        <w:gridCol w:w="1701"/>
        <w:gridCol w:w="1559"/>
      </w:tblGrid>
      <w:tr w:rsidR="001A1231" w:rsidRPr="000A3CCC" w14:paraId="2D3415C9" w14:textId="77777777" w:rsidTr="00136EBA">
        <w:tc>
          <w:tcPr>
            <w:tcW w:w="2323" w:type="dxa"/>
            <w:shd w:val="clear" w:color="auto" w:fill="auto"/>
            <w:vAlign w:val="center"/>
          </w:tcPr>
          <w:p w14:paraId="6757C885" w14:textId="42BA7C09" w:rsidR="001A1231" w:rsidRPr="002915D6" w:rsidRDefault="001A1231" w:rsidP="001A1231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2DB48B48" w14:textId="40B14DF7" w:rsidR="001A1231" w:rsidRPr="003B204E" w:rsidRDefault="009E560A" w:rsidP="009E560A">
            <w:pPr>
              <w:pStyle w:val="TableContents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560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Elements of Electrical and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9E56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Electronics Engineering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A1231" w:rsidRPr="002915D6" w:rsidRDefault="001A1231" w:rsidP="001A1231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559" w:type="dxa"/>
            <w:vAlign w:val="center"/>
          </w:tcPr>
          <w:p w14:paraId="54B7E0B3" w14:textId="7EB69EDB" w:rsidR="001A1231" w:rsidRPr="003B204E" w:rsidRDefault="00B110B4" w:rsidP="00136E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</w:tc>
      </w:tr>
      <w:tr w:rsidR="001A1231" w:rsidRPr="000A3CCC" w14:paraId="2754066B" w14:textId="77777777" w:rsidTr="00136EBA">
        <w:tc>
          <w:tcPr>
            <w:tcW w:w="2323" w:type="dxa"/>
            <w:shd w:val="clear" w:color="auto" w:fill="auto"/>
            <w:vAlign w:val="center"/>
          </w:tcPr>
          <w:p w14:paraId="423499EF" w14:textId="6640E2F8" w:rsidR="001A1231" w:rsidRPr="002915D6" w:rsidRDefault="00D2470A" w:rsidP="001A1231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Exam</w:t>
            </w:r>
            <w:r w:rsidR="001A1231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77023E76" w14:textId="089FE279" w:rsidR="001A1231" w:rsidRPr="003B204E" w:rsidRDefault="00ED75AC" w:rsidP="001A1231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EEEE IA1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287ECCD1" w:rsidR="001A1231" w:rsidRPr="002915D6" w:rsidRDefault="00ED75AC" w:rsidP="001A1231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Division</w:t>
            </w:r>
            <w:r w:rsidR="001A1231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559" w:type="dxa"/>
            <w:vAlign w:val="center"/>
          </w:tcPr>
          <w:p w14:paraId="5D086D40" w14:textId="3C61EDD7" w:rsidR="00EE5287" w:rsidRPr="003B204E" w:rsidRDefault="00136EBA" w:rsidP="00EE5287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C4</w:t>
            </w:r>
          </w:p>
        </w:tc>
      </w:tr>
      <w:tr w:rsidR="00EE5287" w:rsidRPr="000A3CCC" w14:paraId="5AF4F454" w14:textId="77777777" w:rsidTr="00136EBA">
        <w:tc>
          <w:tcPr>
            <w:tcW w:w="2323" w:type="dxa"/>
            <w:shd w:val="clear" w:color="auto" w:fill="auto"/>
            <w:vAlign w:val="center"/>
          </w:tcPr>
          <w:p w14:paraId="74011503" w14:textId="2BB7FC84" w:rsidR="00EE5287" w:rsidRDefault="00EE5287" w:rsidP="001A1231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Name: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68900C93" w14:textId="1D184437" w:rsidR="00EE5287" w:rsidRDefault="00EE5287" w:rsidP="001A1231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Dhruv Pankhania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3F403C" w14:textId="22EEE29D" w:rsidR="00EE5287" w:rsidRDefault="00EE5287" w:rsidP="001A1231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No.</w:t>
            </w:r>
          </w:p>
        </w:tc>
        <w:tc>
          <w:tcPr>
            <w:tcW w:w="1559" w:type="dxa"/>
            <w:vAlign w:val="center"/>
          </w:tcPr>
          <w:p w14:paraId="0A904007" w14:textId="3DFAD1A5" w:rsidR="00EE5287" w:rsidRDefault="00EE5287" w:rsidP="00EE5287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16010124216</w:t>
            </w:r>
          </w:p>
        </w:tc>
      </w:tr>
    </w:tbl>
    <w:p w14:paraId="36CA9472" w14:textId="77777777" w:rsidR="00A25C5E" w:rsidRDefault="00A25C5E" w:rsidP="008A6B43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2C00B5FA" w14:textId="77777777" w:rsidR="00CB4407" w:rsidRPr="00CB4407" w:rsidRDefault="00CB4407" w:rsidP="00CB4407">
      <w:pPr>
        <w:shd w:val="clear" w:color="auto" w:fill="FFFFFF"/>
        <w:spacing w:after="0" w:line="240" w:lineRule="auto"/>
        <w:ind w:left="-709"/>
        <w:rPr>
          <w:rFonts w:ascii="Times New Roman" w:hAnsi="Times New Roman" w:cs="Times New Roman"/>
          <w:sz w:val="28"/>
          <w:szCs w:val="28"/>
          <w:lang w:val="en-IN"/>
        </w:rPr>
      </w:pPr>
      <w:r w:rsidRPr="00CB4407">
        <w:rPr>
          <w:rFonts w:ascii="Times New Roman" w:hAnsi="Times New Roman" w:cs="Times New Roman"/>
          <w:sz w:val="28"/>
          <w:szCs w:val="28"/>
          <w:lang w:val="en-IN"/>
        </w:rPr>
        <w:t xml:space="preserve">Q2. Calculate the current through 4 Ω resistor using Norton’s theorem. In the circuit shown in figure 2, the value of R1 will be the last two digits of roll no. time’s Ω </w:t>
      </w:r>
    </w:p>
    <w:p w14:paraId="7E994DA4" w14:textId="3C1B6350" w:rsidR="008A6B43" w:rsidRPr="006C31A6" w:rsidRDefault="00CB4407" w:rsidP="008A6B43">
      <w:pPr>
        <w:shd w:val="clear" w:color="auto" w:fill="FFFFFF"/>
        <w:spacing w:after="0" w:line="240" w:lineRule="auto"/>
        <w:ind w:left="-709"/>
        <w:rPr>
          <w:rFonts w:ascii="Times New Roman" w:hAnsi="Times New Roman" w:cs="Times New Roman"/>
          <w:color w:val="C00000"/>
          <w:sz w:val="28"/>
          <w:szCs w:val="28"/>
          <w:lang w:val="en-IN"/>
        </w:rPr>
      </w:pPr>
      <w:r w:rsidRPr="00CB4407">
        <w:rPr>
          <w:rFonts w:ascii="Times New Roman" w:hAnsi="Times New Roman" w:cs="Times New Roman"/>
          <w:sz w:val="28"/>
          <w:szCs w:val="28"/>
          <w:lang w:val="en-IN"/>
        </w:rPr>
        <w:t xml:space="preserve">For </w:t>
      </w:r>
      <w:proofErr w:type="spellStart"/>
      <w:r w:rsidRPr="00CB4407">
        <w:rPr>
          <w:rFonts w:ascii="Times New Roman" w:hAnsi="Times New Roman" w:cs="Times New Roman"/>
          <w:sz w:val="28"/>
          <w:szCs w:val="28"/>
          <w:lang w:val="en-IN"/>
        </w:rPr>
        <w:t>eg</w:t>
      </w:r>
      <w:proofErr w:type="spellEnd"/>
      <w:r w:rsidRPr="00CB4407">
        <w:rPr>
          <w:rFonts w:ascii="Times New Roman" w:hAnsi="Times New Roman" w:cs="Times New Roman"/>
          <w:sz w:val="28"/>
          <w:szCs w:val="28"/>
          <w:lang w:val="en-IN"/>
        </w:rPr>
        <w:t xml:space="preserve">: For Roll no: 1000020, then R1 = 20Ω. If your last digits are from 01 to 10, kindly add 10 to your last two digits, so roll no with last two digits with 01 will become 11, then R1 = 11Ω </w:t>
      </w:r>
      <w:r w:rsidR="000C2861" w:rsidRPr="006C31A6">
        <w:rPr>
          <w:rFonts w:ascii="Times New Roman" w:hAnsi="Times New Roman" w:cs="Times New Roman"/>
          <w:color w:val="C00000"/>
          <w:sz w:val="28"/>
          <w:szCs w:val="28"/>
          <w:lang w:val="en-IN"/>
        </w:rPr>
        <w:t>(EVEN ROLL NO ATTEMPT Q2)</w:t>
      </w:r>
    </w:p>
    <w:p w14:paraId="5471304E" w14:textId="77777777" w:rsidR="000C2861" w:rsidRPr="006C31A6" w:rsidRDefault="000C2861" w:rsidP="008A6B43">
      <w:pPr>
        <w:shd w:val="clear" w:color="auto" w:fill="FFFFFF"/>
        <w:spacing w:after="0" w:line="240" w:lineRule="auto"/>
        <w:ind w:left="-709"/>
        <w:rPr>
          <w:rFonts w:ascii="Times New Roman" w:hAnsi="Times New Roman" w:cs="Times New Roman"/>
          <w:sz w:val="28"/>
          <w:szCs w:val="28"/>
          <w:lang w:val="en-IN"/>
        </w:rPr>
      </w:pPr>
    </w:p>
    <w:p w14:paraId="1C8AC107" w14:textId="77777777" w:rsidR="008A6B43" w:rsidRPr="006C31A6" w:rsidRDefault="00CB4407" w:rsidP="008A6B43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6C31A6">
        <w:rPr>
          <w:rFonts w:ascii="Times New Roman" w:hAnsi="Times New Roman" w:cs="Times New Roman"/>
          <w:sz w:val="28"/>
          <w:szCs w:val="28"/>
          <w:lang w:val="en-IN"/>
        </w:rPr>
        <w:t xml:space="preserve">Simulate the circuit shown in figure 2, using </w:t>
      </w:r>
      <w:proofErr w:type="spellStart"/>
      <w:r w:rsidRPr="006C31A6">
        <w:rPr>
          <w:rFonts w:ascii="Times New Roman" w:hAnsi="Times New Roman" w:cs="Times New Roman"/>
          <w:sz w:val="28"/>
          <w:szCs w:val="28"/>
          <w:lang w:val="en-IN"/>
        </w:rPr>
        <w:t>LTspice</w:t>
      </w:r>
      <w:proofErr w:type="spellEnd"/>
      <w:r w:rsidRPr="006C31A6">
        <w:rPr>
          <w:rFonts w:ascii="Times New Roman" w:hAnsi="Times New Roman" w:cs="Times New Roman"/>
          <w:sz w:val="28"/>
          <w:szCs w:val="28"/>
          <w:lang w:val="en-IN"/>
        </w:rPr>
        <w:t xml:space="preserve"> software and measure Vth, </w:t>
      </w:r>
      <w:proofErr w:type="spellStart"/>
      <w:r w:rsidRPr="006C31A6">
        <w:rPr>
          <w:rFonts w:ascii="Times New Roman" w:hAnsi="Times New Roman" w:cs="Times New Roman"/>
          <w:sz w:val="28"/>
          <w:szCs w:val="28"/>
          <w:lang w:val="en-IN"/>
        </w:rPr>
        <w:t>Rth</w:t>
      </w:r>
      <w:proofErr w:type="spellEnd"/>
      <w:r w:rsidRPr="006C31A6">
        <w:rPr>
          <w:rFonts w:ascii="Times New Roman" w:hAnsi="Times New Roman" w:cs="Times New Roman"/>
          <w:sz w:val="28"/>
          <w:szCs w:val="28"/>
          <w:lang w:val="en-IN"/>
        </w:rPr>
        <w:t xml:space="preserve"> and IL.</w:t>
      </w:r>
    </w:p>
    <w:p w14:paraId="6FE51CB2" w14:textId="586457D7" w:rsidR="00CB4407" w:rsidRPr="006C31A6" w:rsidRDefault="00CB4407" w:rsidP="008A6B43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6C31A6">
        <w:rPr>
          <w:rFonts w:ascii="Times New Roman" w:hAnsi="Times New Roman" w:cs="Times New Roman"/>
          <w:sz w:val="28"/>
          <w:szCs w:val="28"/>
          <w:lang w:val="en-IN"/>
        </w:rPr>
        <w:t xml:space="preserve">Also Solve the numerical theoretical and measure IN, RN and current through 4 Ω load resistor (IL) </w:t>
      </w:r>
    </w:p>
    <w:p w14:paraId="438ABF47" w14:textId="77777777" w:rsidR="00CB4407" w:rsidRPr="00CB4407" w:rsidRDefault="00CB4407" w:rsidP="00CB4407">
      <w:pPr>
        <w:shd w:val="clear" w:color="auto" w:fill="FFFFFF"/>
        <w:spacing w:after="0" w:line="240" w:lineRule="auto"/>
        <w:ind w:left="-709"/>
        <w:rPr>
          <w:rFonts w:ascii="Times New Roman" w:hAnsi="Times New Roman" w:cs="Times New Roman"/>
          <w:sz w:val="28"/>
          <w:szCs w:val="28"/>
          <w:lang w:val="en-IN"/>
        </w:rPr>
      </w:pPr>
    </w:p>
    <w:p w14:paraId="1ABEC808" w14:textId="3CD8EA86" w:rsidR="00CB4407" w:rsidRDefault="00CB4407" w:rsidP="00CB4407">
      <w:pPr>
        <w:shd w:val="clear" w:color="auto" w:fill="FFFFFF"/>
        <w:spacing w:after="0" w:line="240" w:lineRule="auto"/>
        <w:ind w:left="-709"/>
        <w:rPr>
          <w:rFonts w:ascii="Times New Roman" w:hAnsi="Times New Roman" w:cs="Times New Roman"/>
          <w:sz w:val="28"/>
          <w:szCs w:val="28"/>
          <w:lang w:val="en-IN"/>
        </w:rPr>
      </w:pPr>
      <w:r w:rsidRPr="006C31A6">
        <w:rPr>
          <w:rFonts w:ascii="Times New Roman" w:hAnsi="Times New Roman" w:cs="Times New Roman"/>
          <w:sz w:val="28"/>
          <w:szCs w:val="28"/>
          <w:lang w:val="en-IN"/>
        </w:rPr>
        <w:t>Tabulate the results as shown in the table below.</w:t>
      </w:r>
    </w:p>
    <w:p w14:paraId="1FD5F57E" w14:textId="77777777" w:rsidR="006C31A6" w:rsidRDefault="006C31A6" w:rsidP="00CB4407">
      <w:pPr>
        <w:shd w:val="clear" w:color="auto" w:fill="FFFFFF"/>
        <w:spacing w:after="0" w:line="240" w:lineRule="auto"/>
        <w:ind w:left="-709"/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Ind w:w="1007" w:type="dxa"/>
        <w:tblLook w:val="04A0" w:firstRow="1" w:lastRow="0" w:firstColumn="1" w:lastColumn="0" w:noHBand="0" w:noVBand="1"/>
      </w:tblPr>
      <w:tblGrid>
        <w:gridCol w:w="3192"/>
        <w:gridCol w:w="2020"/>
        <w:gridCol w:w="2126"/>
      </w:tblGrid>
      <w:tr w:rsidR="00CA0835" w14:paraId="09E56A5B" w14:textId="77777777" w:rsidTr="00CA0835">
        <w:tc>
          <w:tcPr>
            <w:tcW w:w="3192" w:type="dxa"/>
          </w:tcPr>
          <w:p w14:paraId="01FC4AB6" w14:textId="3E0B3B8B" w:rsidR="00CA0835" w:rsidRDefault="00CA0835" w:rsidP="00CB440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Parameter</w:t>
            </w:r>
          </w:p>
        </w:tc>
        <w:tc>
          <w:tcPr>
            <w:tcW w:w="2020" w:type="dxa"/>
          </w:tcPr>
          <w:p w14:paraId="46CAC9AF" w14:textId="2BE922BF" w:rsidR="00CA0835" w:rsidRDefault="00CA0835" w:rsidP="00CB440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Theoretical Value</w:t>
            </w:r>
          </w:p>
        </w:tc>
        <w:tc>
          <w:tcPr>
            <w:tcW w:w="2126" w:type="dxa"/>
          </w:tcPr>
          <w:p w14:paraId="6CA826CD" w14:textId="0597B701" w:rsidR="00CA0835" w:rsidRDefault="00CA0835" w:rsidP="00CB440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Simulated Value</w:t>
            </w:r>
          </w:p>
        </w:tc>
      </w:tr>
      <w:tr w:rsidR="00CA0835" w14:paraId="2185A388" w14:textId="77777777" w:rsidTr="00CA0835">
        <w:tc>
          <w:tcPr>
            <w:tcW w:w="3192" w:type="dxa"/>
          </w:tcPr>
          <w:p w14:paraId="3EB0D58A" w14:textId="263FEA46" w:rsidR="00CA0835" w:rsidRDefault="00CA0835" w:rsidP="00CB440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Norton`s Current I</w:t>
            </w:r>
            <w:r w:rsidRPr="00CA083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N</w:t>
            </w:r>
          </w:p>
        </w:tc>
        <w:tc>
          <w:tcPr>
            <w:tcW w:w="2020" w:type="dxa"/>
          </w:tcPr>
          <w:p w14:paraId="20FCDC89" w14:textId="39425E0C" w:rsidR="00CA0835" w:rsidRDefault="00DC0FC0" w:rsidP="006121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12.4296 A</w:t>
            </w:r>
          </w:p>
        </w:tc>
        <w:tc>
          <w:tcPr>
            <w:tcW w:w="2126" w:type="dxa"/>
          </w:tcPr>
          <w:p w14:paraId="1FA53F99" w14:textId="0416C172" w:rsidR="00CA0835" w:rsidRDefault="006D5DA9" w:rsidP="007F10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  <w:r w:rsidR="00A92891">
              <w:rPr>
                <w:rFonts w:ascii="Times New Roman" w:hAnsi="Times New Roman" w:cs="Times New Roman"/>
                <w:sz w:val="28"/>
                <w:szCs w:val="28"/>
              </w:rPr>
              <w:t>4296</w:t>
            </w:r>
            <w:r w:rsidR="008A290B">
              <w:rPr>
                <w:rFonts w:ascii="Times New Roman" w:hAnsi="Times New Roman" w:cs="Times New Roman"/>
                <w:sz w:val="28"/>
                <w:szCs w:val="28"/>
              </w:rPr>
              <w:t xml:space="preserve"> A</w:t>
            </w:r>
          </w:p>
        </w:tc>
      </w:tr>
      <w:tr w:rsidR="00CA0835" w14:paraId="7F9B1DCF" w14:textId="77777777" w:rsidTr="00CA0835">
        <w:tc>
          <w:tcPr>
            <w:tcW w:w="3192" w:type="dxa"/>
          </w:tcPr>
          <w:p w14:paraId="6229811B" w14:textId="7982DD9B" w:rsidR="00CA0835" w:rsidRDefault="00CA0835" w:rsidP="00CB440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Norton`s Resistance R</w:t>
            </w:r>
            <w:r w:rsidRPr="00CA083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N</w:t>
            </w:r>
          </w:p>
        </w:tc>
        <w:tc>
          <w:tcPr>
            <w:tcW w:w="2020" w:type="dxa"/>
          </w:tcPr>
          <w:p w14:paraId="6D4ADF1E" w14:textId="297B7F47" w:rsidR="00CA0835" w:rsidRDefault="00612127" w:rsidP="006121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290B">
              <w:rPr>
                <w:rFonts w:ascii="Times New Roman" w:hAnsi="Times New Roman" w:cs="Times New Roman"/>
                <w:sz w:val="28"/>
                <w:szCs w:val="28"/>
              </w:rPr>
              <w:t>1.986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 Ω</w:t>
            </w:r>
          </w:p>
        </w:tc>
        <w:tc>
          <w:tcPr>
            <w:tcW w:w="2126" w:type="dxa"/>
          </w:tcPr>
          <w:p w14:paraId="6C5E7AD5" w14:textId="1979FBAC" w:rsidR="00CA0835" w:rsidRDefault="008A290B" w:rsidP="007F10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290B">
              <w:rPr>
                <w:rFonts w:ascii="Times New Roman" w:hAnsi="Times New Roman" w:cs="Times New Roman"/>
                <w:sz w:val="28"/>
                <w:szCs w:val="28"/>
              </w:rPr>
              <w:t>1.9860144860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Ω</w:t>
            </w:r>
          </w:p>
        </w:tc>
      </w:tr>
      <w:tr w:rsidR="00CA0835" w14:paraId="07B87EED" w14:textId="77777777" w:rsidTr="00CA0835">
        <w:tc>
          <w:tcPr>
            <w:tcW w:w="3192" w:type="dxa"/>
          </w:tcPr>
          <w:p w14:paraId="1EDF4ECE" w14:textId="3B7B2C04" w:rsidR="00CA0835" w:rsidRDefault="00CA0835" w:rsidP="00CB440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Load Current IL</w:t>
            </w:r>
          </w:p>
        </w:tc>
        <w:tc>
          <w:tcPr>
            <w:tcW w:w="2020" w:type="dxa"/>
          </w:tcPr>
          <w:p w14:paraId="77DF09BA" w14:textId="6EF433FE" w:rsidR="00CA0835" w:rsidRDefault="00612127" w:rsidP="006121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103B">
              <w:rPr>
                <w:rFonts w:ascii="Times New Roman" w:hAnsi="Times New Roman" w:cs="Times New Roman"/>
                <w:sz w:val="28"/>
                <w:szCs w:val="28"/>
              </w:rPr>
              <w:t>4.12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41 A</w:t>
            </w:r>
          </w:p>
        </w:tc>
        <w:tc>
          <w:tcPr>
            <w:tcW w:w="2126" w:type="dxa"/>
          </w:tcPr>
          <w:p w14:paraId="42851D0E" w14:textId="5B528B1E" w:rsidR="00CA0835" w:rsidRDefault="007F103B" w:rsidP="007F10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103B">
              <w:rPr>
                <w:rFonts w:ascii="Times New Roman" w:hAnsi="Times New Roman" w:cs="Times New Roman"/>
                <w:sz w:val="28"/>
                <w:szCs w:val="28"/>
              </w:rPr>
              <w:t>4.12384 A</w:t>
            </w:r>
          </w:p>
        </w:tc>
      </w:tr>
    </w:tbl>
    <w:p w14:paraId="665A6305" w14:textId="3B70FA6A" w:rsidR="00CA0835" w:rsidRDefault="00D16191" w:rsidP="00D1619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D161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DA3767" wp14:editId="3C24C565">
            <wp:extent cx="3638593" cy="2748252"/>
            <wp:effectExtent l="0" t="0" r="0" b="0"/>
            <wp:docPr id="140677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6" b="3242"/>
                    <a:stretch/>
                  </pic:blipFill>
                  <pic:spPr bwMode="auto">
                    <a:xfrm>
                      <a:off x="0" y="0"/>
                      <a:ext cx="3692118" cy="27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F7EB8" w14:textId="3BE0AB59" w:rsidR="00AB2C37" w:rsidRDefault="00AB2C37" w:rsidP="00D1619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2C37">
        <w:rPr>
          <w:rFonts w:ascii="Times New Roman" w:hAnsi="Times New Roman" w:cs="Times New Roman"/>
          <w:b/>
          <w:bCs/>
          <w:sz w:val="28"/>
          <w:szCs w:val="28"/>
        </w:rPr>
        <w:t>Figure 2</w:t>
      </w:r>
    </w:p>
    <w:p w14:paraId="5FFC5C6A" w14:textId="21DDCBAE" w:rsidR="007F103B" w:rsidRDefault="00387877" w:rsidP="00387877">
      <w:pPr>
        <w:shd w:val="clear" w:color="auto" w:fill="FFFFFF"/>
        <w:spacing w:after="0" w:line="240" w:lineRule="auto"/>
        <w:ind w:left="-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Simulations:</w:t>
      </w:r>
    </w:p>
    <w:p w14:paraId="060332D6" w14:textId="5C9FA45B" w:rsidR="00387877" w:rsidRDefault="00C93E2C" w:rsidP="007B7B6C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3E2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712FFD" wp14:editId="307FBEA0">
            <wp:extent cx="6070600" cy="3794125"/>
            <wp:effectExtent l="0" t="0" r="6350" b="0"/>
            <wp:docPr id="740041067" name="Picture 1" descr="A computer screen shot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41067" name="Picture 1" descr="A computer screen shot of a diagram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7571" cy="381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150A" w14:textId="77777777" w:rsidR="00C93E2C" w:rsidRDefault="00C93E2C" w:rsidP="007B7B6C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B9746" w14:textId="48091310" w:rsidR="00C93E2C" w:rsidRDefault="0058540A" w:rsidP="007B7B6C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540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2D3916" wp14:editId="1D003D08">
            <wp:extent cx="6071016" cy="3794385"/>
            <wp:effectExtent l="0" t="0" r="6350" b="0"/>
            <wp:docPr id="2001011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118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0451" cy="380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2B75" w14:textId="77777777" w:rsidR="0058540A" w:rsidRDefault="0058540A" w:rsidP="007B7B6C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13C654" w14:textId="3222A42D" w:rsidR="0058540A" w:rsidRDefault="00DF17E0" w:rsidP="007B7B6C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17E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013301" wp14:editId="66B81F98">
            <wp:extent cx="6109398" cy="3818373"/>
            <wp:effectExtent l="0" t="0" r="5715" b="0"/>
            <wp:docPr id="855266680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66680" name="Picture 1" descr="A computer screen shot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2346" cy="383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2FCE" w14:textId="77777777" w:rsidR="007B7B6C" w:rsidRDefault="007B7B6C" w:rsidP="007B7B6C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763D13" w14:textId="7F51DD82" w:rsidR="00C34C61" w:rsidRPr="00AB2C37" w:rsidRDefault="007B7B6C" w:rsidP="00CD552E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7B6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6B3322" wp14:editId="09B7442D">
            <wp:extent cx="6159640" cy="3849776"/>
            <wp:effectExtent l="0" t="0" r="0" b="0"/>
            <wp:docPr id="905148203" name="Picture 1" descr="A computer screen shot of a circuit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8203" name="Picture 1" descr="A computer screen shot of a circuit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43" cy="38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C61" w:rsidRPr="00AB2C37" w:rsidSect="008A6B43">
      <w:headerReference w:type="default" r:id="rId12"/>
      <w:footerReference w:type="default" r:id="rId13"/>
      <w:pgSz w:w="12240" w:h="15840"/>
      <w:pgMar w:top="1440" w:right="144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24E252" w14:textId="77777777" w:rsidR="009634EE" w:rsidRDefault="009634EE" w:rsidP="001F0663">
      <w:pPr>
        <w:spacing w:after="0" w:line="240" w:lineRule="auto"/>
      </w:pPr>
      <w:r>
        <w:separator/>
      </w:r>
    </w:p>
  </w:endnote>
  <w:endnote w:type="continuationSeparator" w:id="0">
    <w:p w14:paraId="2DFD0781" w14:textId="77777777" w:rsidR="009634EE" w:rsidRDefault="009634EE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5C320" w14:textId="77777777" w:rsidR="00B45203" w:rsidRDefault="00B45203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43"/>
      <w:gridCol w:w="3749"/>
      <w:gridCol w:w="3227"/>
    </w:tblGrid>
    <w:tr w:rsidR="00B45203" w:rsidRPr="007570AC" w14:paraId="7EC0880B" w14:textId="77777777" w:rsidTr="00A25C5E">
      <w:tc>
        <w:tcPr>
          <w:tcW w:w="3544" w:type="dxa"/>
        </w:tcPr>
        <w:p w14:paraId="557B72DF" w14:textId="0755A42A" w:rsidR="00B45203" w:rsidRPr="007570AC" w:rsidRDefault="000A1975" w:rsidP="000A1975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EEEE</w:t>
          </w:r>
          <w:r w:rsidR="00C02772">
            <w:rPr>
              <w:rFonts w:ascii="Times New Roman" w:hAnsi="Times New Roman" w:cs="Times New Roman"/>
              <w:sz w:val="20"/>
              <w:szCs w:val="20"/>
            </w:rPr>
            <w:t>L</w:t>
          </w:r>
        </w:p>
      </w:tc>
      <w:tc>
        <w:tcPr>
          <w:tcW w:w="3969" w:type="dxa"/>
        </w:tcPr>
        <w:p w14:paraId="7BF2C374" w14:textId="50A367D3" w:rsidR="00B45203" w:rsidRPr="007570AC" w:rsidRDefault="007C3E91" w:rsidP="0050731F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   </w:t>
          </w:r>
          <w:r w:rsidR="00694BF2">
            <w:rPr>
              <w:rFonts w:ascii="Times New Roman" w:hAnsi="Times New Roman" w:cs="Times New Roman"/>
              <w:sz w:val="20"/>
              <w:szCs w:val="20"/>
            </w:rPr>
            <w:t>S</w:t>
          </w:r>
          <w:r w:rsidR="00A93B97">
            <w:rPr>
              <w:rFonts w:ascii="Times New Roman" w:hAnsi="Times New Roman" w:cs="Times New Roman"/>
              <w:sz w:val="20"/>
              <w:szCs w:val="20"/>
            </w:rPr>
            <w:t>emester: I</w:t>
          </w:r>
        </w:p>
      </w:tc>
      <w:tc>
        <w:tcPr>
          <w:tcW w:w="3403" w:type="dxa"/>
        </w:tcPr>
        <w:p w14:paraId="2B412F4E" w14:textId="227AAA04" w:rsidR="00B45203" w:rsidRPr="007570AC" w:rsidRDefault="00CA5AE8" w:rsidP="007A3A37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            </w:t>
          </w:r>
          <w:r w:rsidR="00B10B43">
            <w:rPr>
              <w:rFonts w:ascii="Times New Roman" w:hAnsi="Times New Roman" w:cs="Times New Roman"/>
              <w:sz w:val="20"/>
              <w:szCs w:val="20"/>
            </w:rPr>
            <w:t>Academic Year: 202</w:t>
          </w:r>
          <w:r w:rsidR="00A93B97">
            <w:rPr>
              <w:rFonts w:ascii="Times New Roman" w:hAnsi="Times New Roman" w:cs="Times New Roman"/>
              <w:sz w:val="20"/>
              <w:szCs w:val="20"/>
            </w:rPr>
            <w:t>4-25</w:t>
          </w:r>
        </w:p>
      </w:tc>
    </w:tr>
    <w:tr w:rsidR="00B45203" w:rsidRPr="007570AC" w14:paraId="41C47D61" w14:textId="77777777" w:rsidTr="00A25C5E">
      <w:tc>
        <w:tcPr>
          <w:tcW w:w="3544" w:type="dxa"/>
        </w:tcPr>
        <w:p w14:paraId="3B2FFD7D" w14:textId="13CA15AC" w:rsidR="00B45203" w:rsidRPr="007570AC" w:rsidRDefault="00B45203" w:rsidP="0050731F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B45203" w:rsidRPr="007570AC" w:rsidRDefault="00B45203" w:rsidP="0050731F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261BFE06" w:rsidR="00B45203" w:rsidRPr="007570AC" w:rsidRDefault="00B45203" w:rsidP="00F9766A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A0AD00D" w14:textId="601736F4" w:rsidR="00B45203" w:rsidRDefault="00B45203" w:rsidP="00B45203">
    <w:pPr>
      <w:pStyle w:val="Footer"/>
      <w:ind w:left="-1440"/>
      <w:jc w:val="center"/>
    </w:pPr>
  </w:p>
  <w:p w14:paraId="7BDC4614" w14:textId="75A41F2E" w:rsidR="00D851F1" w:rsidRDefault="00D851F1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A93F5F" w14:textId="77777777" w:rsidR="009634EE" w:rsidRDefault="009634EE" w:rsidP="001F0663">
      <w:pPr>
        <w:spacing w:after="0" w:line="240" w:lineRule="auto"/>
      </w:pPr>
      <w:r>
        <w:separator/>
      </w:r>
    </w:p>
  </w:footnote>
  <w:footnote w:type="continuationSeparator" w:id="0">
    <w:p w14:paraId="21B41FAD" w14:textId="77777777" w:rsidR="009634EE" w:rsidRDefault="009634EE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3CA2E" w14:textId="77777777" w:rsidR="001F0663" w:rsidRDefault="001F0663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A25C5E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A25C5E" w:rsidRDefault="00A25C5E" w:rsidP="00A25C5E">
          <w:pPr>
            <w:pStyle w:val="Header"/>
            <w:ind w:firstLine="258"/>
          </w:pPr>
          <w:bookmarkStart w:id="0" w:name="_Hlk45647752"/>
          <w:r>
            <w:rPr>
              <w:noProof/>
              <w:lang w:val="en-IN" w:eastAsia="en-IN"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A25C5E" w:rsidRDefault="00A25C5E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A25C5E" w:rsidRDefault="00A25C5E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527B1D3B" w14:textId="1CDF5D36" w:rsidR="00A25C5E" w:rsidRDefault="00A25C5E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 xml:space="preserve">Department of </w:t>
          </w:r>
          <w:r w:rsidR="00A93B97"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Sciences and Humanities</w:t>
          </w:r>
        </w:p>
      </w:tc>
      <w:tc>
        <w:tcPr>
          <w:tcW w:w="2199" w:type="dxa"/>
          <w:hideMark/>
        </w:tcPr>
        <w:p w14:paraId="581D3CAB" w14:textId="11F076F6" w:rsidR="00A25C5E" w:rsidRDefault="00A25C5E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  <w:lang w:val="en-IN" w:eastAsia="en-IN"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1F0663" w:rsidRDefault="001F06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6A470BD"/>
    <w:multiLevelType w:val="hybridMultilevel"/>
    <w:tmpl w:val="7FF441C2"/>
    <w:lvl w:ilvl="0" w:tplc="4009000F">
      <w:start w:val="1"/>
      <w:numFmt w:val="decimal"/>
      <w:lvlText w:val="%1."/>
      <w:lvlJc w:val="left"/>
      <w:pPr>
        <w:ind w:left="11" w:hanging="360"/>
      </w:pPr>
    </w:lvl>
    <w:lvl w:ilvl="1" w:tplc="40090019" w:tentative="1">
      <w:start w:val="1"/>
      <w:numFmt w:val="lowerLetter"/>
      <w:lvlText w:val="%2."/>
      <w:lvlJc w:val="left"/>
      <w:pPr>
        <w:ind w:left="731" w:hanging="360"/>
      </w:pPr>
    </w:lvl>
    <w:lvl w:ilvl="2" w:tplc="4009001B" w:tentative="1">
      <w:start w:val="1"/>
      <w:numFmt w:val="lowerRoman"/>
      <w:lvlText w:val="%3."/>
      <w:lvlJc w:val="right"/>
      <w:pPr>
        <w:ind w:left="1451" w:hanging="180"/>
      </w:pPr>
    </w:lvl>
    <w:lvl w:ilvl="3" w:tplc="4009000F" w:tentative="1">
      <w:start w:val="1"/>
      <w:numFmt w:val="decimal"/>
      <w:lvlText w:val="%4."/>
      <w:lvlJc w:val="left"/>
      <w:pPr>
        <w:ind w:left="2171" w:hanging="360"/>
      </w:pPr>
    </w:lvl>
    <w:lvl w:ilvl="4" w:tplc="40090019" w:tentative="1">
      <w:start w:val="1"/>
      <w:numFmt w:val="lowerLetter"/>
      <w:lvlText w:val="%5."/>
      <w:lvlJc w:val="left"/>
      <w:pPr>
        <w:ind w:left="2891" w:hanging="360"/>
      </w:pPr>
    </w:lvl>
    <w:lvl w:ilvl="5" w:tplc="4009001B" w:tentative="1">
      <w:start w:val="1"/>
      <w:numFmt w:val="lowerRoman"/>
      <w:lvlText w:val="%6."/>
      <w:lvlJc w:val="right"/>
      <w:pPr>
        <w:ind w:left="3611" w:hanging="180"/>
      </w:pPr>
    </w:lvl>
    <w:lvl w:ilvl="6" w:tplc="4009000F" w:tentative="1">
      <w:start w:val="1"/>
      <w:numFmt w:val="decimal"/>
      <w:lvlText w:val="%7."/>
      <w:lvlJc w:val="left"/>
      <w:pPr>
        <w:ind w:left="4331" w:hanging="360"/>
      </w:pPr>
    </w:lvl>
    <w:lvl w:ilvl="7" w:tplc="40090019" w:tentative="1">
      <w:start w:val="1"/>
      <w:numFmt w:val="lowerLetter"/>
      <w:lvlText w:val="%8."/>
      <w:lvlJc w:val="left"/>
      <w:pPr>
        <w:ind w:left="5051" w:hanging="360"/>
      </w:pPr>
    </w:lvl>
    <w:lvl w:ilvl="8" w:tplc="40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5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453D9F"/>
    <w:multiLevelType w:val="hybridMultilevel"/>
    <w:tmpl w:val="6E565026"/>
    <w:lvl w:ilvl="0" w:tplc="9418ED12">
      <w:start w:val="1"/>
      <w:numFmt w:val="lowerLetter"/>
      <w:lvlText w:val="%1)"/>
      <w:lvlJc w:val="left"/>
      <w:pPr>
        <w:ind w:left="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31" w:hanging="360"/>
      </w:pPr>
    </w:lvl>
    <w:lvl w:ilvl="2" w:tplc="4009001B" w:tentative="1">
      <w:start w:val="1"/>
      <w:numFmt w:val="lowerRoman"/>
      <w:lvlText w:val="%3."/>
      <w:lvlJc w:val="right"/>
      <w:pPr>
        <w:ind w:left="1451" w:hanging="180"/>
      </w:pPr>
    </w:lvl>
    <w:lvl w:ilvl="3" w:tplc="4009000F" w:tentative="1">
      <w:start w:val="1"/>
      <w:numFmt w:val="decimal"/>
      <w:lvlText w:val="%4."/>
      <w:lvlJc w:val="left"/>
      <w:pPr>
        <w:ind w:left="2171" w:hanging="360"/>
      </w:pPr>
    </w:lvl>
    <w:lvl w:ilvl="4" w:tplc="40090019" w:tentative="1">
      <w:start w:val="1"/>
      <w:numFmt w:val="lowerLetter"/>
      <w:lvlText w:val="%5."/>
      <w:lvlJc w:val="left"/>
      <w:pPr>
        <w:ind w:left="2891" w:hanging="360"/>
      </w:pPr>
    </w:lvl>
    <w:lvl w:ilvl="5" w:tplc="4009001B" w:tentative="1">
      <w:start w:val="1"/>
      <w:numFmt w:val="lowerRoman"/>
      <w:lvlText w:val="%6."/>
      <w:lvlJc w:val="right"/>
      <w:pPr>
        <w:ind w:left="3611" w:hanging="180"/>
      </w:pPr>
    </w:lvl>
    <w:lvl w:ilvl="6" w:tplc="4009000F" w:tentative="1">
      <w:start w:val="1"/>
      <w:numFmt w:val="decimal"/>
      <w:lvlText w:val="%7."/>
      <w:lvlJc w:val="left"/>
      <w:pPr>
        <w:ind w:left="4331" w:hanging="360"/>
      </w:pPr>
    </w:lvl>
    <w:lvl w:ilvl="7" w:tplc="40090019" w:tentative="1">
      <w:start w:val="1"/>
      <w:numFmt w:val="lowerLetter"/>
      <w:lvlText w:val="%8."/>
      <w:lvlJc w:val="left"/>
      <w:pPr>
        <w:ind w:left="5051" w:hanging="360"/>
      </w:pPr>
    </w:lvl>
    <w:lvl w:ilvl="8" w:tplc="40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1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081B22"/>
    <w:multiLevelType w:val="hybridMultilevel"/>
    <w:tmpl w:val="E03CDC40"/>
    <w:lvl w:ilvl="0" w:tplc="571AE7BE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3" w15:restartNumberingAfterBreak="0">
    <w:nsid w:val="3B6C6D1D"/>
    <w:multiLevelType w:val="hybridMultilevel"/>
    <w:tmpl w:val="8B5EF83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F80C0A"/>
    <w:multiLevelType w:val="hybridMultilevel"/>
    <w:tmpl w:val="1A2EA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C95D68"/>
    <w:multiLevelType w:val="hybridMultilevel"/>
    <w:tmpl w:val="369C79FC"/>
    <w:lvl w:ilvl="0" w:tplc="4009000B">
      <w:start w:val="1"/>
      <w:numFmt w:val="bullet"/>
      <w:lvlText w:val=""/>
      <w:lvlJc w:val="left"/>
      <w:pPr>
        <w:ind w:left="11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6" w15:restartNumberingAfterBreak="0">
    <w:nsid w:val="4A9F7A92"/>
    <w:multiLevelType w:val="hybridMultilevel"/>
    <w:tmpl w:val="8402A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F8784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B305BCA"/>
    <w:multiLevelType w:val="hybridMultilevel"/>
    <w:tmpl w:val="BE44D9E8"/>
    <w:lvl w:ilvl="0" w:tplc="D6065852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0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1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342289">
    <w:abstractNumId w:val="5"/>
  </w:num>
  <w:num w:numId="2" w16cid:durableId="422993096">
    <w:abstractNumId w:val="21"/>
  </w:num>
  <w:num w:numId="3" w16cid:durableId="2106683813">
    <w:abstractNumId w:val="20"/>
  </w:num>
  <w:num w:numId="4" w16cid:durableId="476342122">
    <w:abstractNumId w:val="7"/>
  </w:num>
  <w:num w:numId="5" w16cid:durableId="1011563273">
    <w:abstractNumId w:val="9"/>
  </w:num>
  <w:num w:numId="6" w16cid:durableId="510947187">
    <w:abstractNumId w:val="0"/>
    <w:lvlOverride w:ilvl="0">
      <w:startOverride w:val="1"/>
    </w:lvlOverride>
  </w:num>
  <w:num w:numId="7" w16cid:durableId="1168669384">
    <w:abstractNumId w:val="1"/>
  </w:num>
  <w:num w:numId="8" w16cid:durableId="417749575">
    <w:abstractNumId w:val="2"/>
  </w:num>
  <w:num w:numId="9" w16cid:durableId="2065640019">
    <w:abstractNumId w:val="3"/>
  </w:num>
  <w:num w:numId="10" w16cid:durableId="323513348">
    <w:abstractNumId w:val="11"/>
  </w:num>
  <w:num w:numId="11" w16cid:durableId="1731539386">
    <w:abstractNumId w:val="8"/>
  </w:num>
  <w:num w:numId="12" w16cid:durableId="1362978898">
    <w:abstractNumId w:val="6"/>
  </w:num>
  <w:num w:numId="13" w16cid:durableId="891814866">
    <w:abstractNumId w:val="17"/>
  </w:num>
  <w:num w:numId="14" w16cid:durableId="712776726">
    <w:abstractNumId w:val="15"/>
  </w:num>
  <w:num w:numId="15" w16cid:durableId="2094038474">
    <w:abstractNumId w:val="16"/>
  </w:num>
  <w:num w:numId="16" w16cid:durableId="1793354102">
    <w:abstractNumId w:val="14"/>
  </w:num>
  <w:num w:numId="17" w16cid:durableId="1184202652">
    <w:abstractNumId w:val="18"/>
  </w:num>
  <w:num w:numId="18" w16cid:durableId="981694262">
    <w:abstractNumId w:val="12"/>
  </w:num>
  <w:num w:numId="19" w16cid:durableId="1252734003">
    <w:abstractNumId w:val="13"/>
  </w:num>
  <w:num w:numId="20" w16cid:durableId="739865991">
    <w:abstractNumId w:val="4"/>
  </w:num>
  <w:num w:numId="21" w16cid:durableId="885414566">
    <w:abstractNumId w:val="19"/>
  </w:num>
  <w:num w:numId="22" w16cid:durableId="1275529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3FB3"/>
    <w:rsid w:val="0001388A"/>
    <w:rsid w:val="00032ECC"/>
    <w:rsid w:val="00042F59"/>
    <w:rsid w:val="00060934"/>
    <w:rsid w:val="00082E39"/>
    <w:rsid w:val="000A1975"/>
    <w:rsid w:val="000B0D21"/>
    <w:rsid w:val="000B1195"/>
    <w:rsid w:val="000C073B"/>
    <w:rsid w:val="000C2861"/>
    <w:rsid w:val="000C3B44"/>
    <w:rsid w:val="000E29C3"/>
    <w:rsid w:val="000F63EA"/>
    <w:rsid w:val="0010212E"/>
    <w:rsid w:val="00136EBA"/>
    <w:rsid w:val="00195AE1"/>
    <w:rsid w:val="001A1231"/>
    <w:rsid w:val="001A1FCD"/>
    <w:rsid w:val="001D6337"/>
    <w:rsid w:val="001E19B1"/>
    <w:rsid w:val="001F0663"/>
    <w:rsid w:val="001F4E90"/>
    <w:rsid w:val="002040B3"/>
    <w:rsid w:val="00206AEB"/>
    <w:rsid w:val="002121AB"/>
    <w:rsid w:val="00247E04"/>
    <w:rsid w:val="00281DB7"/>
    <w:rsid w:val="002915D6"/>
    <w:rsid w:val="002A3DD4"/>
    <w:rsid w:val="00303DC3"/>
    <w:rsid w:val="0030669A"/>
    <w:rsid w:val="00312C08"/>
    <w:rsid w:val="003374FC"/>
    <w:rsid w:val="00364C90"/>
    <w:rsid w:val="00366265"/>
    <w:rsid w:val="00387877"/>
    <w:rsid w:val="003B204E"/>
    <w:rsid w:val="003D3F4A"/>
    <w:rsid w:val="003F35E7"/>
    <w:rsid w:val="00400AAA"/>
    <w:rsid w:val="0040783D"/>
    <w:rsid w:val="00415574"/>
    <w:rsid w:val="004305A6"/>
    <w:rsid w:val="00446A62"/>
    <w:rsid w:val="00480E52"/>
    <w:rsid w:val="004A3FCC"/>
    <w:rsid w:val="004D52BC"/>
    <w:rsid w:val="00502EBE"/>
    <w:rsid w:val="00517F81"/>
    <w:rsid w:val="005401D5"/>
    <w:rsid w:val="0058540A"/>
    <w:rsid w:val="00595FFB"/>
    <w:rsid w:val="005D734A"/>
    <w:rsid w:val="00612127"/>
    <w:rsid w:val="00615517"/>
    <w:rsid w:val="00651621"/>
    <w:rsid w:val="006651A6"/>
    <w:rsid w:val="006866AA"/>
    <w:rsid w:val="00686E52"/>
    <w:rsid w:val="00694BF2"/>
    <w:rsid w:val="0069537A"/>
    <w:rsid w:val="006A7197"/>
    <w:rsid w:val="006C31A6"/>
    <w:rsid w:val="006D5DA9"/>
    <w:rsid w:val="006E1779"/>
    <w:rsid w:val="006F3580"/>
    <w:rsid w:val="006F43EE"/>
    <w:rsid w:val="006F7454"/>
    <w:rsid w:val="00700A17"/>
    <w:rsid w:val="007020B3"/>
    <w:rsid w:val="00734C04"/>
    <w:rsid w:val="007609F2"/>
    <w:rsid w:val="00776D35"/>
    <w:rsid w:val="00795300"/>
    <w:rsid w:val="007A3A37"/>
    <w:rsid w:val="007B7B6C"/>
    <w:rsid w:val="007C3E91"/>
    <w:rsid w:val="007C53D5"/>
    <w:rsid w:val="007C65E5"/>
    <w:rsid w:val="007D2425"/>
    <w:rsid w:val="007D7614"/>
    <w:rsid w:val="007F103B"/>
    <w:rsid w:val="007F6221"/>
    <w:rsid w:val="00806BDB"/>
    <w:rsid w:val="00814442"/>
    <w:rsid w:val="00817323"/>
    <w:rsid w:val="0083020D"/>
    <w:rsid w:val="008760A3"/>
    <w:rsid w:val="00887416"/>
    <w:rsid w:val="008A290B"/>
    <w:rsid w:val="008A6B43"/>
    <w:rsid w:val="008A7D9B"/>
    <w:rsid w:val="008B20EA"/>
    <w:rsid w:val="008B52C2"/>
    <w:rsid w:val="008C2AA7"/>
    <w:rsid w:val="008D2005"/>
    <w:rsid w:val="008D5B07"/>
    <w:rsid w:val="008E79C5"/>
    <w:rsid w:val="008F3D5C"/>
    <w:rsid w:val="00920013"/>
    <w:rsid w:val="00943A2F"/>
    <w:rsid w:val="009634EE"/>
    <w:rsid w:val="0098754D"/>
    <w:rsid w:val="009B3B40"/>
    <w:rsid w:val="009B52AE"/>
    <w:rsid w:val="009C6CA6"/>
    <w:rsid w:val="009E560A"/>
    <w:rsid w:val="00A00E0D"/>
    <w:rsid w:val="00A14ED9"/>
    <w:rsid w:val="00A25C5E"/>
    <w:rsid w:val="00A302C8"/>
    <w:rsid w:val="00A36798"/>
    <w:rsid w:val="00A653F5"/>
    <w:rsid w:val="00A77F79"/>
    <w:rsid w:val="00A83FB3"/>
    <w:rsid w:val="00A92891"/>
    <w:rsid w:val="00A93B97"/>
    <w:rsid w:val="00AA1F5A"/>
    <w:rsid w:val="00AA3755"/>
    <w:rsid w:val="00AB2C37"/>
    <w:rsid w:val="00B10B43"/>
    <w:rsid w:val="00B110B4"/>
    <w:rsid w:val="00B24E74"/>
    <w:rsid w:val="00B27971"/>
    <w:rsid w:val="00B36EAC"/>
    <w:rsid w:val="00B45203"/>
    <w:rsid w:val="00B66BDD"/>
    <w:rsid w:val="00B66BE2"/>
    <w:rsid w:val="00B72A51"/>
    <w:rsid w:val="00B82365"/>
    <w:rsid w:val="00BA17A0"/>
    <w:rsid w:val="00BA34D2"/>
    <w:rsid w:val="00BB2703"/>
    <w:rsid w:val="00BB43F0"/>
    <w:rsid w:val="00BB7342"/>
    <w:rsid w:val="00BD7544"/>
    <w:rsid w:val="00BF0479"/>
    <w:rsid w:val="00C02772"/>
    <w:rsid w:val="00C17E1B"/>
    <w:rsid w:val="00C34C61"/>
    <w:rsid w:val="00C50B40"/>
    <w:rsid w:val="00C75FDD"/>
    <w:rsid w:val="00C93E2C"/>
    <w:rsid w:val="00C94493"/>
    <w:rsid w:val="00CA0835"/>
    <w:rsid w:val="00CA3298"/>
    <w:rsid w:val="00CA5AE8"/>
    <w:rsid w:val="00CB4407"/>
    <w:rsid w:val="00CD1EBE"/>
    <w:rsid w:val="00CD552E"/>
    <w:rsid w:val="00CF4305"/>
    <w:rsid w:val="00D16191"/>
    <w:rsid w:val="00D2470A"/>
    <w:rsid w:val="00D65B42"/>
    <w:rsid w:val="00D851F1"/>
    <w:rsid w:val="00D85AFE"/>
    <w:rsid w:val="00D862C5"/>
    <w:rsid w:val="00D9521C"/>
    <w:rsid w:val="00DC03C2"/>
    <w:rsid w:val="00DC0FC0"/>
    <w:rsid w:val="00DC688B"/>
    <w:rsid w:val="00DD2177"/>
    <w:rsid w:val="00DD586D"/>
    <w:rsid w:val="00DE0A2D"/>
    <w:rsid w:val="00DF17E0"/>
    <w:rsid w:val="00DF4713"/>
    <w:rsid w:val="00DF4B15"/>
    <w:rsid w:val="00E0252F"/>
    <w:rsid w:val="00E115EE"/>
    <w:rsid w:val="00E14992"/>
    <w:rsid w:val="00E410D2"/>
    <w:rsid w:val="00E55FE6"/>
    <w:rsid w:val="00E77DA6"/>
    <w:rsid w:val="00E85725"/>
    <w:rsid w:val="00E90C46"/>
    <w:rsid w:val="00EA7DD6"/>
    <w:rsid w:val="00ED75AC"/>
    <w:rsid w:val="00EE5287"/>
    <w:rsid w:val="00EE59A2"/>
    <w:rsid w:val="00EF1398"/>
    <w:rsid w:val="00F061A3"/>
    <w:rsid w:val="00F14B23"/>
    <w:rsid w:val="00F20D4F"/>
    <w:rsid w:val="00F21103"/>
    <w:rsid w:val="00F572CB"/>
    <w:rsid w:val="00F6195B"/>
    <w:rsid w:val="00F667FB"/>
    <w:rsid w:val="00F76925"/>
    <w:rsid w:val="00F95E97"/>
    <w:rsid w:val="00F9766A"/>
    <w:rsid w:val="00FC0B49"/>
    <w:rsid w:val="00FE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D927D"/>
  <w15:docId w15:val="{6BA18E29-8DC9-4EFC-9577-86819DFB5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9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1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5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34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663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0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89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453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Dhruv Pankhania</cp:lastModifiedBy>
  <cp:revision>45</cp:revision>
  <dcterms:created xsi:type="dcterms:W3CDTF">2024-08-08T09:36:00Z</dcterms:created>
  <dcterms:modified xsi:type="dcterms:W3CDTF">2024-10-27T03:15:00Z</dcterms:modified>
</cp:coreProperties>
</file>